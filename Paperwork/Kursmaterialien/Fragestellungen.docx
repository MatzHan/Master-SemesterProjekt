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  <w:u w:val="single"/>
        </w:rPr>
        <w:t>Fragen zu</w:t>
      </w:r>
      <w:r w:rsidR="00380E26">
        <w:rPr>
          <w:rFonts w:ascii="Arial" w:hAnsi="Arial" w:cs="Arial"/>
          <w:sz w:val="22"/>
          <w:szCs w:val="22"/>
          <w:u w:val="single"/>
        </w:rPr>
        <w:t>m Weiterarbeiten</w:t>
      </w:r>
      <w:r w:rsidRPr="00143131">
        <w:rPr>
          <w:rFonts w:ascii="Arial" w:hAnsi="Arial" w:cs="Arial"/>
          <w:sz w:val="22"/>
          <w:szCs w:val="22"/>
          <w:u w:val="single"/>
        </w:rPr>
        <w:t>:</w:t>
      </w: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Welches Genre?</w:t>
      </w: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 xml:space="preserve">Welcher Tone herrscht vor? </w:t>
      </w: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Wer is</w:t>
      </w:r>
      <w:r w:rsidR="002D1C47" w:rsidRPr="00143131">
        <w:rPr>
          <w:rFonts w:ascii="Arial" w:hAnsi="Arial" w:cs="Arial"/>
          <w:sz w:val="22"/>
          <w:szCs w:val="22"/>
        </w:rPr>
        <w:t xml:space="preserve">t </w:t>
      </w:r>
      <w:r w:rsidRPr="00143131">
        <w:rPr>
          <w:rFonts w:ascii="Arial" w:hAnsi="Arial" w:cs="Arial"/>
          <w:sz w:val="22"/>
          <w:szCs w:val="22"/>
        </w:rPr>
        <w:t>der Protagonist/ die Protagonist</w:t>
      </w:r>
      <w:r w:rsidR="002D1C47" w:rsidRPr="00143131">
        <w:rPr>
          <w:rFonts w:ascii="Arial" w:hAnsi="Arial" w:cs="Arial"/>
          <w:sz w:val="22"/>
          <w:szCs w:val="22"/>
        </w:rPr>
        <w:t>i</w:t>
      </w:r>
      <w:r w:rsidRPr="00143131">
        <w:rPr>
          <w:rFonts w:ascii="Arial" w:hAnsi="Arial" w:cs="Arial"/>
          <w:sz w:val="22"/>
          <w:szCs w:val="22"/>
        </w:rPr>
        <w:t>n?</w:t>
      </w: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Mangel?</w:t>
      </w: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Äußeres Ziel?</w:t>
      </w: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Wie könnte die Prämisse lauten?</w:t>
      </w: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 xml:space="preserve">Was ist daran originell? </w:t>
      </w: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>Was ist daran gewöhnlich?</w:t>
      </w:r>
    </w:p>
    <w:p w:rsidR="00557C78" w:rsidRPr="00143131" w:rsidRDefault="00557C78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2D1C47" w:rsidRPr="00143131" w:rsidRDefault="002D1C47" w:rsidP="002D1C47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</w:rPr>
      </w:pPr>
      <w:r w:rsidRPr="00143131">
        <w:rPr>
          <w:rFonts w:ascii="Arial" w:hAnsi="Arial" w:cs="Arial"/>
          <w:sz w:val="22"/>
          <w:szCs w:val="22"/>
        </w:rPr>
        <w:t xml:space="preserve">Nach der </w:t>
      </w:r>
      <w:proofErr w:type="spellStart"/>
      <w:r w:rsidRPr="00143131">
        <w:rPr>
          <w:rFonts w:ascii="Arial" w:hAnsi="Arial" w:cs="Arial"/>
          <w:sz w:val="22"/>
          <w:szCs w:val="22"/>
        </w:rPr>
        <w:t>Plotliste</w:t>
      </w:r>
      <w:proofErr w:type="spellEnd"/>
      <w:r w:rsidRPr="00143131">
        <w:rPr>
          <w:rFonts w:ascii="Arial" w:hAnsi="Arial" w:cs="Arial"/>
          <w:sz w:val="22"/>
          <w:szCs w:val="22"/>
        </w:rPr>
        <w:t>: Welche Haupt-Story gibt es (Worum geht es?) Zweite Haupt-Story?</w:t>
      </w: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tabs>
          <w:tab w:val="left" w:pos="2835"/>
        </w:tabs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rPr>
          <w:rFonts w:ascii="Arial" w:hAnsi="Arial" w:cs="Arial"/>
          <w:sz w:val="22"/>
          <w:szCs w:val="22"/>
        </w:rPr>
      </w:pPr>
    </w:p>
    <w:p w:rsidR="00557C78" w:rsidRPr="00143131" w:rsidRDefault="00557C78">
      <w:pPr>
        <w:rPr>
          <w:rFonts w:ascii="Arial" w:hAnsi="Arial" w:cs="Arial"/>
          <w:sz w:val="22"/>
          <w:szCs w:val="22"/>
        </w:rPr>
      </w:pPr>
    </w:p>
    <w:p w:rsidR="00557C78" w:rsidRPr="00143131" w:rsidRDefault="002D1C47">
      <w:pPr>
        <w:rPr>
          <w:rFonts w:ascii="Arial" w:hAnsi="Arial" w:cs="Arial"/>
          <w:sz w:val="22"/>
          <w:szCs w:val="22"/>
        </w:rPr>
      </w:pPr>
      <w:proofErr w:type="spellStart"/>
      <w:r w:rsidRPr="00143131">
        <w:rPr>
          <w:rFonts w:ascii="Arial" w:hAnsi="Arial" w:cs="Arial"/>
          <w:sz w:val="22"/>
          <w:szCs w:val="22"/>
        </w:rPr>
        <w:t>Plotline</w:t>
      </w:r>
      <w:proofErr w:type="spellEnd"/>
      <w:r w:rsidRPr="00143131">
        <w:rPr>
          <w:rFonts w:ascii="Arial" w:hAnsi="Arial" w:cs="Arial"/>
          <w:sz w:val="22"/>
          <w:szCs w:val="22"/>
        </w:rPr>
        <w:t xml:space="preserve"> in drei Sätzen</w:t>
      </w:r>
    </w:p>
    <w:p w:rsidR="00557C78" w:rsidRDefault="00557C78">
      <w:r w:rsidRPr="00143131">
        <w:rPr>
          <w:rFonts w:ascii="Arial" w:hAnsi="Arial" w:cs="Arial"/>
          <w:sz w:val="22"/>
          <w:szCs w:val="22"/>
        </w:rPr>
        <w:t>(Vorschläge für die weitere Entwicklung)</w:t>
      </w:r>
    </w:p>
    <w:sectPr w:rsidR="00557C78">
      <w:headerReference w:type="default" r:id="rId9"/>
      <w:pgSz w:w="11906" w:h="16838"/>
      <w:pgMar w:top="1931" w:right="1417" w:bottom="1134" w:left="1417" w:header="1417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01D9" w:rsidRDefault="00BC01D9">
      <w:r>
        <w:separator/>
      </w:r>
    </w:p>
  </w:endnote>
  <w:endnote w:type="continuationSeparator" w:id="0">
    <w:p w:rsidR="00BC01D9" w:rsidRDefault="00BC0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01D9" w:rsidRDefault="00BC01D9">
      <w:r>
        <w:separator/>
      </w:r>
    </w:p>
  </w:footnote>
  <w:footnote w:type="continuationSeparator" w:id="0">
    <w:p w:rsidR="00BC01D9" w:rsidRDefault="00BC0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7C78" w:rsidRPr="00143131" w:rsidRDefault="00557C78">
    <w:pPr>
      <w:pStyle w:val="Kopfzeile"/>
      <w:jc w:val="right"/>
      <w:rPr>
        <w:rFonts w:ascii="Arial" w:hAnsi="Arial" w:cs="Arial"/>
        <w:lang w:val="en-GB"/>
      </w:rPr>
    </w:pPr>
    <w:r w:rsidRPr="00143131">
      <w:rPr>
        <w:rFonts w:ascii="Arial" w:hAnsi="Arial" w:cs="Arial"/>
        <w:lang w:val="en-GB"/>
      </w:rPr>
      <w:t xml:space="preserve">Corinna Antelmann: </w:t>
    </w:r>
    <w:r w:rsidR="00143131" w:rsidRPr="00143131">
      <w:rPr>
        <w:rStyle w:val="Fett"/>
        <w:rFonts w:ascii="Arial" w:hAnsi="Arial" w:cs="Arial"/>
        <w:b w:val="0"/>
        <w:lang w:val="en-GB"/>
      </w:rPr>
      <w:t>Story essence in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BILD %1:   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283" w:hanging="283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BILD %1: "/>
      <w:lvlJc w:val="left"/>
      <w:pPr>
        <w:tabs>
          <w:tab w:val="num" w:pos="1080"/>
        </w:tabs>
        <w:ind w:left="284" w:hanging="284"/>
      </w:pPr>
    </w:lvl>
  </w:abstractNum>
  <w:num w:numId="1" w16cid:durableId="41637333">
    <w:abstractNumId w:val="0"/>
  </w:num>
  <w:num w:numId="2" w16cid:durableId="30500683">
    <w:abstractNumId w:val="1"/>
  </w:num>
  <w:num w:numId="3" w16cid:durableId="1956205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47"/>
    <w:rsid w:val="00143131"/>
    <w:rsid w:val="002D1C47"/>
    <w:rsid w:val="00380E26"/>
    <w:rsid w:val="00557C78"/>
    <w:rsid w:val="00BC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9E66F087-44E8-412C-A47D-94234B3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lang w:eastAsia="zh-CN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tabs>
        <w:tab w:val="left" w:pos="7371"/>
      </w:tabs>
      <w:spacing w:before="480" w:after="360"/>
      <w:outlineLvl w:val="0"/>
    </w:pPr>
    <w:rPr>
      <w:rFonts w:ascii="Arial" w:hAnsi="Arial" w:cs="Arial"/>
      <w:caps/>
      <w:kern w:val="1"/>
      <w:sz w:val="26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Absatz-Standardschriftart1">
    <w:name w:val="Absatz-Standardschriftart1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anweisung">
    <w:name w:val="anweisung"/>
    <w:basedOn w:val="Standard"/>
    <w:next w:val="Standard"/>
    <w:pPr>
      <w:keepNext/>
      <w:keepLines/>
      <w:numPr>
        <w:numId w:val="3"/>
      </w:numPr>
      <w:tabs>
        <w:tab w:val="left" w:pos="1080"/>
        <w:tab w:val="left" w:pos="7938"/>
        <w:tab w:val="left" w:pos="8222"/>
      </w:tabs>
      <w:spacing w:before="240" w:after="120"/>
      <w:ind w:left="0" w:right="567" w:firstLine="0"/>
    </w:pPr>
    <w:rPr>
      <w:caps/>
      <w:sz w:val="24"/>
      <w:u w:val="single"/>
      <w:lang w:val="en-GB"/>
    </w:rPr>
  </w:style>
  <w:style w:type="paragraph" w:customStyle="1" w:styleId="Rede">
    <w:name w:val="Rede"/>
    <w:basedOn w:val="Standard"/>
    <w:pPr>
      <w:keepLines/>
      <w:spacing w:after="120" w:line="360" w:lineRule="auto"/>
      <w:ind w:left="1701"/>
    </w:pPr>
    <w:rPr>
      <w:rFonts w:ascii="Arial" w:hAnsi="Arial" w:cs="Arial"/>
      <w:sz w:val="22"/>
    </w:rPr>
  </w:style>
  <w:style w:type="paragraph" w:customStyle="1" w:styleId="name">
    <w:name w:val="name"/>
    <w:basedOn w:val="Standard"/>
    <w:next w:val="Rede"/>
    <w:pPr>
      <w:keepNext/>
      <w:keepLines/>
      <w:numPr>
        <w:numId w:val="2"/>
      </w:numPr>
      <w:tabs>
        <w:tab w:val="left" w:pos="454"/>
      </w:tabs>
      <w:spacing w:before="120"/>
      <w:jc w:val="center"/>
    </w:pPr>
    <w:rPr>
      <w:caps/>
      <w:sz w:val="24"/>
    </w:rPr>
  </w:style>
  <w:style w:type="paragraph" w:customStyle="1" w:styleId="Zwischentext">
    <w:name w:val="Zwischentext"/>
    <w:basedOn w:val="Standard"/>
    <w:pPr>
      <w:spacing w:before="120" w:after="120" w:line="360" w:lineRule="auto"/>
    </w:pPr>
    <w:rPr>
      <w:rFonts w:ascii="Arial" w:hAnsi="Arial" w:cs="Arial"/>
      <w:sz w:val="24"/>
    </w:rPr>
  </w:style>
  <w:style w:type="paragraph" w:customStyle="1" w:styleId="Sprecher">
    <w:name w:val="Sprecher"/>
    <w:basedOn w:val="Standard"/>
    <w:next w:val="Rede"/>
    <w:pPr>
      <w:keepNext/>
      <w:keepLines/>
      <w:spacing w:before="240" w:line="360" w:lineRule="auto"/>
      <w:ind w:left="3402"/>
    </w:pPr>
    <w:rPr>
      <w:rFonts w:ascii="Arial" w:hAnsi="Arial" w:cs="Arial"/>
      <w:b/>
      <w:caps/>
      <w:sz w:val="24"/>
    </w:rPr>
  </w:style>
  <w:style w:type="paragraph" w:styleId="Kopfzeile">
    <w:name w:val="header"/>
    <w:basedOn w:val="Standard"/>
    <w:pPr>
      <w:suppressLineNumbers/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styleId="Fett">
    <w:name w:val="Strong"/>
    <w:uiPriority w:val="22"/>
    <w:qFormat/>
    <w:rsid w:val="00143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C83DCBE5ED074DB73511F2BF6E1CEA" ma:contentTypeVersion="4" ma:contentTypeDescription="Ein neues Dokument erstellen." ma:contentTypeScope="" ma:versionID="aec4085f1cce92953dc8787c819ff803">
  <xsd:schema xmlns:xsd="http://www.w3.org/2001/XMLSchema" xmlns:xs="http://www.w3.org/2001/XMLSchema" xmlns:p="http://schemas.microsoft.com/office/2006/metadata/properties" xmlns:ns2="d5604cba-15a5-45e3-9e57-390809730b69" targetNamespace="http://schemas.microsoft.com/office/2006/metadata/properties" ma:root="true" ma:fieldsID="25ad73ab7b0715c9dd924e0a56abb482" ns2:_="">
    <xsd:import namespace="d5604cba-15a5-45e3-9e57-390809730b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04cba-15a5-45e3-9e57-390809730b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342B70-A3A3-4AD6-917A-BD17BD720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604cba-15a5-45e3-9e57-390809730b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9999D6-B3F0-4CDF-88C6-52F3D44F78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Welches Genre</vt:lpstr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Welches Genre</dc:title>
  <dc:subject/>
  <dc:creator>Corinna Antelmann</dc:creator>
  <cp:keywords/>
  <dc:description/>
  <cp:lastModifiedBy>Jumper Jumper</cp:lastModifiedBy>
  <cp:revision>3</cp:revision>
  <cp:lastPrinted>1601-01-01T00:00:00Z</cp:lastPrinted>
  <dcterms:created xsi:type="dcterms:W3CDTF">2025-04-29T13:00:00Z</dcterms:created>
  <dcterms:modified xsi:type="dcterms:W3CDTF">2025-04-29T13:00:00Z</dcterms:modified>
</cp:coreProperties>
</file>